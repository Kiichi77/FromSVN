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C65D4" w:rsidRPr="00A16FA2" w:rsidRDefault="000F2843" w:rsidP="00A16FA2">
      <w:pPr>
        <w:pStyle w:val="2"/>
        <w:adjustRightInd/>
        <w:spacing w:before="120" w:after="120" w:line="360" w:lineRule="auto"/>
        <w:textAlignment w:val="auto"/>
        <w:rPr>
          <w:rFonts w:ascii="Arial" w:eastAsia="宋体" w:hint="eastAsia"/>
          <w:bCs/>
          <w:kern w:val="2"/>
          <w:sz w:val="30"/>
          <w:szCs w:val="32"/>
        </w:rPr>
      </w:pPr>
      <w:bookmarkStart w:id="0" w:name="SectionMark0"/>
      <w:r>
        <w:rPr>
          <w:rFonts w:ascii="Arial" w:eastAsia="宋体" w:hint="eastAsia"/>
          <w:bCs/>
          <w:kern w:val="2"/>
          <w:sz w:val="30"/>
          <w:szCs w:val="32"/>
        </w:rPr>
        <w:t>合同</w:t>
      </w:r>
      <w:r w:rsidR="00EC65D4" w:rsidRPr="00A16FA2">
        <w:rPr>
          <w:rFonts w:ascii="Arial" w:eastAsia="宋体" w:hint="eastAsia"/>
          <w:bCs/>
          <w:kern w:val="2"/>
          <w:sz w:val="30"/>
          <w:szCs w:val="32"/>
        </w:rPr>
        <w:t>附件</w:t>
      </w:r>
      <w:r w:rsidR="00E64D6B" w:rsidRPr="00A16FA2">
        <w:rPr>
          <w:rFonts w:ascii="Arial" w:eastAsia="宋体" w:hint="eastAsia"/>
          <w:bCs/>
          <w:kern w:val="2"/>
          <w:sz w:val="30"/>
          <w:szCs w:val="32"/>
        </w:rPr>
        <w:t>8</w:t>
      </w:r>
      <w:r w:rsidR="00EC65D4" w:rsidRPr="00A16FA2">
        <w:rPr>
          <w:rFonts w:ascii="Arial" w:eastAsia="宋体" w:hint="eastAsia"/>
          <w:bCs/>
          <w:kern w:val="2"/>
          <w:sz w:val="30"/>
          <w:szCs w:val="32"/>
        </w:rPr>
        <w:t xml:space="preserve"> </w:t>
      </w:r>
      <w:r w:rsidR="00EC65D4" w:rsidRPr="00A16FA2">
        <w:rPr>
          <w:rFonts w:ascii="Arial" w:eastAsia="宋体" w:hint="eastAsia"/>
          <w:bCs/>
          <w:kern w:val="2"/>
          <w:sz w:val="30"/>
          <w:szCs w:val="32"/>
        </w:rPr>
        <w:t>初验、终验合格证书样本</w:t>
      </w:r>
    </w:p>
    <w:p w:rsidR="00075DF4" w:rsidRPr="00075DF4" w:rsidRDefault="00075DF4">
      <w:pPr>
        <w:pStyle w:val="af1"/>
        <w:ind w:firstLine="0"/>
        <w:jc w:val="both"/>
        <w:rPr>
          <w:rFonts w:ascii="宋体" w:eastAsia="宋体" w:hAnsi="宋体" w:hint="eastAsia"/>
          <w:sz w:val="28"/>
          <w:szCs w:val="28"/>
        </w:rPr>
      </w:pPr>
    </w:p>
    <w:p w:rsidR="00EC65D4" w:rsidRDefault="00EC65D4">
      <w:pPr>
        <w:pStyle w:val="CharCharCharCharCharChar0"/>
        <w:spacing w:line="360" w:lineRule="auto"/>
        <w:rPr>
          <w:rFonts w:hint="eastAsia"/>
        </w:rPr>
      </w:pPr>
      <w:bookmarkStart w:id="1" w:name="_Toc55640085"/>
      <w:bookmarkStart w:id="2" w:name="_Toc82730364"/>
      <w:bookmarkStart w:id="3" w:name="_Toc98661042"/>
      <w:r>
        <w:rPr>
          <w:rFonts w:hint="eastAsia"/>
        </w:rPr>
        <w:t>列表：</w:t>
      </w:r>
    </w:p>
    <w:p w:rsidR="00EC65D4" w:rsidRDefault="00EC65D4">
      <w:pPr>
        <w:pStyle w:val="CharCharCharCharCharChar0"/>
        <w:spacing w:line="360" w:lineRule="auto"/>
        <w:rPr>
          <w:rFonts w:hint="eastAsia"/>
        </w:rPr>
      </w:pPr>
      <w:r>
        <w:rPr>
          <w:rFonts w:hint="eastAsia"/>
        </w:rPr>
        <w:t>附件A 系统初验合格证书</w:t>
      </w:r>
    </w:p>
    <w:p w:rsidR="00EC65D4" w:rsidRDefault="00EC65D4">
      <w:pPr>
        <w:pStyle w:val="CharCharChar1"/>
        <w:numPr>
          <w:ilvl w:val="0"/>
          <w:numId w:val="0"/>
        </w:numPr>
        <w:ind w:firstLineChars="200" w:firstLine="420"/>
        <w:rPr>
          <w:sz w:val="28"/>
          <w:lang w:val="en-US" w:eastAsia="zh-CN"/>
        </w:rPr>
      </w:pPr>
      <w:r w:rsidRPr="00D4481C">
        <w:rPr>
          <w:rFonts w:ascii="宋体" w:eastAsia="宋体" w:hint="eastAsia"/>
        </w:rPr>
        <w:t>附件B 系统终验合格证书</w:t>
      </w:r>
      <w:r w:rsidRPr="00D4481C">
        <w:rPr>
          <w:rFonts w:ascii="宋体" w:eastAsia="宋体"/>
        </w:rPr>
        <w:br w:type="page"/>
      </w:r>
      <w:bookmarkStart w:id="4" w:name="_Toc149720583"/>
      <w:r>
        <w:rPr>
          <w:rFonts w:hint="eastAsia"/>
          <w:sz w:val="28"/>
          <w:lang w:val="en-US" w:eastAsia="zh-CN"/>
        </w:rPr>
        <w:lastRenderedPageBreak/>
        <w:t>附件A系统初验合格证书</w:t>
      </w:r>
      <w:bookmarkEnd w:id="4"/>
    </w:p>
    <w:p w:rsidR="00EC65D4" w:rsidRDefault="00EC65D4">
      <w:pPr>
        <w:pStyle w:val="CharCharCharCharCharChar0"/>
        <w:spacing w:line="360" w:lineRule="auto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30"/>
        <w:gridCol w:w="2130"/>
        <w:gridCol w:w="2131"/>
        <w:gridCol w:w="2131"/>
      </w:tblGrid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工程名称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合同编号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合同</w:t>
            </w:r>
            <w:proofErr w:type="gramStart"/>
            <w:r>
              <w:rPr>
                <w:rFonts w:hint="eastAsia"/>
              </w:rPr>
              <w:t>签定</w:t>
            </w:r>
            <w:proofErr w:type="gramEnd"/>
            <w:r>
              <w:rPr>
                <w:rFonts w:hint="eastAsia"/>
              </w:rPr>
              <w:t>日期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系统上线日期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系统初验日期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建设单位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pPr>
              <w:pStyle w:val="11"/>
            </w:pPr>
            <w:r w:rsidRPr="000F2843">
              <w:rPr>
                <w:rFonts w:ascii="仿宋_GB2312" w:eastAsia="仿宋_GB2312" w:hint="eastAsia"/>
                <w:sz w:val="24"/>
              </w:rPr>
              <w:t>承建单位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  <w:trHeight w:val="2438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工程遗留问题及处理意见</w:t>
            </w:r>
          </w:p>
        </w:tc>
      </w:tr>
      <w:tr w:rsidR="00EC65D4">
        <w:trPr>
          <w:cantSplit/>
          <w:trHeight w:val="2323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验收结论</w:t>
            </w:r>
          </w:p>
        </w:tc>
      </w:tr>
      <w:tr w:rsidR="00EC65D4">
        <w:trPr>
          <w:cantSplit/>
          <w:trHeight w:val="3882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  <w:p w:rsidR="00EC65D4" w:rsidRDefault="00EC65D4"/>
          <w:p w:rsidR="00EC65D4" w:rsidRDefault="00EC65D4">
            <w:r>
              <w:rPr>
                <w:rFonts w:hint="eastAsia"/>
              </w:rPr>
              <w:t>建设单位（负责人签字、盖章）：</w:t>
            </w:r>
            <w:r>
              <w:t xml:space="preserve">                      </w:t>
            </w:r>
            <w:r>
              <w:rPr>
                <w:rFonts w:hint="eastAsia"/>
              </w:rPr>
              <w:t>年</w:t>
            </w:r>
            <w:r>
              <w:t xml:space="preserve">       </w:t>
            </w:r>
            <w:r>
              <w:rPr>
                <w:rFonts w:hint="eastAsia"/>
              </w:rPr>
              <w:t>月</w:t>
            </w:r>
            <w:r>
              <w:t xml:space="preserve">      </w:t>
            </w:r>
            <w:r>
              <w:rPr>
                <w:rFonts w:hint="eastAsia"/>
              </w:rPr>
              <w:t>日</w:t>
            </w:r>
          </w:p>
          <w:p w:rsidR="00EC65D4" w:rsidRDefault="00EC65D4"/>
          <w:p w:rsidR="00EC65D4" w:rsidRDefault="00EC65D4"/>
          <w:p w:rsidR="00EC65D4" w:rsidRDefault="00EC65D4"/>
          <w:p w:rsidR="00EC65D4" w:rsidRDefault="00EC65D4"/>
          <w:p w:rsidR="00EC65D4" w:rsidRDefault="00EC65D4"/>
          <w:p w:rsidR="00EC65D4" w:rsidRDefault="00EC65D4">
            <w:pPr>
              <w:rPr>
                <w:rFonts w:hint="eastAsia"/>
              </w:rPr>
            </w:pPr>
            <w:r>
              <w:rPr>
                <w:rFonts w:hint="eastAsia"/>
              </w:rPr>
              <w:t>承建单位（负责人签字、盖章）：</w:t>
            </w:r>
            <w:r>
              <w:t xml:space="preserve">                      </w:t>
            </w:r>
            <w:r>
              <w:rPr>
                <w:rFonts w:hint="eastAsia"/>
              </w:rPr>
              <w:t>年</w:t>
            </w:r>
            <w:r>
              <w:t xml:space="preserve">       </w:t>
            </w:r>
            <w:r>
              <w:rPr>
                <w:rFonts w:hint="eastAsia"/>
              </w:rPr>
              <w:t>月</w:t>
            </w:r>
            <w:r>
              <w:t xml:space="preserve">      </w:t>
            </w:r>
            <w:r>
              <w:rPr>
                <w:rFonts w:hint="eastAsia"/>
              </w:rPr>
              <w:t>日</w:t>
            </w: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/>
        </w:tc>
      </w:tr>
    </w:tbl>
    <w:p w:rsidR="00EC65D4" w:rsidRDefault="00EC65D4">
      <w:pPr>
        <w:pStyle w:val="CharCharCharCharCharChar0"/>
        <w:spacing w:line="360" w:lineRule="auto"/>
      </w:pPr>
    </w:p>
    <w:p w:rsidR="00EC65D4" w:rsidRDefault="00EC65D4">
      <w:pPr>
        <w:pStyle w:val="CharCharChar1"/>
        <w:numPr>
          <w:ilvl w:val="0"/>
          <w:numId w:val="0"/>
        </w:numPr>
        <w:rPr>
          <w:sz w:val="28"/>
          <w:lang w:val="en-US" w:eastAsia="zh-CN"/>
        </w:rPr>
      </w:pPr>
      <w:bookmarkStart w:id="5" w:name="_Toc149720584"/>
      <w:r>
        <w:rPr>
          <w:sz w:val="28"/>
          <w:lang w:val="en-US" w:eastAsia="zh-CN"/>
        </w:rPr>
        <w:br w:type="page"/>
      </w:r>
      <w:r>
        <w:rPr>
          <w:rFonts w:hint="eastAsia"/>
          <w:sz w:val="28"/>
          <w:lang w:val="en-US" w:eastAsia="zh-CN"/>
        </w:rPr>
        <w:lastRenderedPageBreak/>
        <w:t>附件B系统终验合格证书</w:t>
      </w:r>
    </w:p>
    <w:p w:rsidR="00EC65D4" w:rsidRDefault="00EC65D4">
      <w:pPr>
        <w:pStyle w:val="CharCharCharCharCharChar0"/>
        <w:spacing w:line="360" w:lineRule="auto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30"/>
        <w:gridCol w:w="2130"/>
        <w:gridCol w:w="2131"/>
        <w:gridCol w:w="2131"/>
      </w:tblGrid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5"/>
          <w:p w:rsidR="00EC65D4" w:rsidRDefault="00EC65D4">
            <w:r>
              <w:rPr>
                <w:rFonts w:hint="eastAsia"/>
              </w:rPr>
              <w:t>工程名称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合同编号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合同</w:t>
            </w:r>
            <w:proofErr w:type="gramStart"/>
            <w:r>
              <w:rPr>
                <w:rFonts w:hint="eastAsia"/>
              </w:rPr>
              <w:t>签定</w:t>
            </w:r>
            <w:proofErr w:type="gramEnd"/>
            <w:r>
              <w:rPr>
                <w:rFonts w:hint="eastAsia"/>
              </w:rPr>
              <w:t>日期</w:t>
            </w:r>
          </w:p>
        </w:tc>
        <w:tc>
          <w:tcPr>
            <w:tcW w:w="63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系统初验日期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系统终验日期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建设单位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pPr>
              <w:pStyle w:val="11"/>
            </w:pPr>
            <w:r w:rsidRPr="000F2843">
              <w:rPr>
                <w:rFonts w:ascii="仿宋_GB2312" w:eastAsia="仿宋_GB2312" w:hint="eastAsia"/>
                <w:sz w:val="24"/>
              </w:rPr>
              <w:t>承建单位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</w:tc>
      </w:tr>
      <w:tr w:rsidR="00EC65D4">
        <w:trPr>
          <w:cantSplit/>
          <w:trHeight w:val="3674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>
            <w:r>
              <w:rPr>
                <w:rFonts w:hint="eastAsia"/>
              </w:rPr>
              <w:t>验收结论</w:t>
            </w:r>
          </w:p>
        </w:tc>
      </w:tr>
      <w:tr w:rsidR="00EC65D4">
        <w:trPr>
          <w:cantSplit/>
          <w:trHeight w:val="451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65D4" w:rsidRDefault="00EC65D4"/>
          <w:p w:rsidR="00EC65D4" w:rsidRDefault="00EC65D4"/>
          <w:p w:rsidR="00EC65D4" w:rsidRDefault="00EC65D4"/>
          <w:p w:rsidR="00EC65D4" w:rsidRDefault="00EC65D4">
            <w:r>
              <w:rPr>
                <w:rFonts w:hint="eastAsia"/>
              </w:rPr>
              <w:t>建设单位（负责人签字、盖章）：</w:t>
            </w:r>
            <w:r>
              <w:t xml:space="preserve">                      </w:t>
            </w:r>
            <w:r>
              <w:rPr>
                <w:rFonts w:hint="eastAsia"/>
              </w:rPr>
              <w:t>年</w:t>
            </w:r>
            <w:r>
              <w:t xml:space="preserve">       </w:t>
            </w:r>
            <w:r>
              <w:rPr>
                <w:rFonts w:hint="eastAsia"/>
              </w:rPr>
              <w:t>月</w:t>
            </w:r>
            <w:r>
              <w:t xml:space="preserve">      </w:t>
            </w:r>
            <w:r>
              <w:rPr>
                <w:rFonts w:hint="eastAsia"/>
              </w:rPr>
              <w:t>日</w:t>
            </w:r>
          </w:p>
          <w:p w:rsidR="00EC65D4" w:rsidRDefault="00EC65D4"/>
          <w:p w:rsidR="00EC65D4" w:rsidRDefault="00EC65D4"/>
          <w:p w:rsidR="00EC65D4" w:rsidRDefault="00EC65D4"/>
          <w:p w:rsidR="00EC65D4" w:rsidRDefault="00EC65D4"/>
          <w:p w:rsidR="00EC65D4" w:rsidRDefault="00EC65D4"/>
          <w:p w:rsidR="00EC65D4" w:rsidRDefault="000F2843">
            <w:pPr>
              <w:rPr>
                <w:rFonts w:hint="eastAsia"/>
              </w:rPr>
            </w:pPr>
            <w:r>
              <w:rPr>
                <w:rFonts w:hint="eastAsia"/>
              </w:rPr>
              <w:t>承建单位</w:t>
            </w:r>
            <w:r w:rsidR="00EC65D4">
              <w:rPr>
                <w:rFonts w:hint="eastAsia"/>
              </w:rPr>
              <w:t>（负责人签字、盖章）：</w:t>
            </w:r>
            <w:r w:rsidR="00EC65D4">
              <w:t xml:space="preserve">                    </w:t>
            </w:r>
            <w:r w:rsidR="00EC65D4">
              <w:rPr>
                <w:rFonts w:hint="eastAsia"/>
              </w:rPr>
              <w:t>年</w:t>
            </w:r>
            <w:r w:rsidR="00EC65D4">
              <w:t xml:space="preserve">       </w:t>
            </w:r>
            <w:r w:rsidR="00EC65D4">
              <w:rPr>
                <w:rFonts w:hint="eastAsia"/>
              </w:rPr>
              <w:t>月</w:t>
            </w:r>
            <w:r w:rsidR="00EC65D4">
              <w:t xml:space="preserve">      </w:t>
            </w:r>
            <w:r w:rsidR="00EC65D4">
              <w:rPr>
                <w:rFonts w:hint="eastAsia"/>
              </w:rPr>
              <w:t>日</w:t>
            </w: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>
            <w:pPr>
              <w:rPr>
                <w:rFonts w:hint="eastAsia"/>
              </w:rPr>
            </w:pPr>
          </w:p>
          <w:p w:rsidR="000F2843" w:rsidRDefault="000F2843"/>
        </w:tc>
      </w:tr>
    </w:tbl>
    <w:p w:rsidR="00EC65D4" w:rsidRDefault="00EC65D4">
      <w:pPr>
        <w:pStyle w:val="CharCharCharCharCharChar0"/>
        <w:spacing w:line="360" w:lineRule="auto"/>
        <w:rPr>
          <w:rFonts w:hint="eastAsia"/>
        </w:rPr>
      </w:pPr>
    </w:p>
    <w:bookmarkEnd w:id="0"/>
    <w:bookmarkEnd w:id="1"/>
    <w:bookmarkEnd w:id="2"/>
    <w:bookmarkEnd w:id="3"/>
    <w:p w:rsidR="00EC65D4" w:rsidRDefault="00EC65D4">
      <w:pPr>
        <w:pStyle w:val="CharCharChar1"/>
        <w:numPr>
          <w:ilvl w:val="0"/>
          <w:numId w:val="0"/>
        </w:numPr>
        <w:rPr>
          <w:rFonts w:hint="eastAsia"/>
        </w:rPr>
      </w:pPr>
    </w:p>
    <w:sectPr w:rsidR="00EC65D4">
      <w:headerReference w:type="default" r:id="rId7"/>
      <w:footerReference w:type="default" r:id="rId8"/>
      <w:pgSz w:w="11907" w:h="16840"/>
      <w:pgMar w:top="1474" w:right="1134" w:bottom="1418" w:left="1418" w:header="1134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377D" w:rsidRDefault="004C377D">
      <w:r>
        <w:separator/>
      </w:r>
    </w:p>
  </w:endnote>
  <w:endnote w:type="continuationSeparator" w:id="0">
    <w:p w:rsidR="004C377D" w:rsidRDefault="004C37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Serif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准圆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Gill Sans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74" w:rsidRDefault="00096B74">
    <w:pPr>
      <w:pStyle w:val="af7"/>
      <w:jc w:val="both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377D" w:rsidRDefault="004C377D">
      <w:r>
        <w:separator/>
      </w:r>
    </w:p>
  </w:footnote>
  <w:footnote w:type="continuationSeparator" w:id="0">
    <w:p w:rsidR="004C377D" w:rsidRDefault="004C37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B74" w:rsidRDefault="00096B74">
    <w:pPr>
      <w:jc w:val="center"/>
      <w:rPr>
        <w:rFonts w:ascii="宋体" w:eastAsia="宋体" w:hAnsi="宋体" w:hint="eastAsia"/>
        <w:sz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0000000"/>
    <w:lvl w:ilvl="0">
      <w:start w:val="1"/>
      <w:numFmt w:val="chineseCountingThousand"/>
      <w:suff w:val="nothing"/>
      <w:lvlText w:val="%1 "/>
      <w:lvlJc w:val="left"/>
      <w:pPr>
        <w:ind w:left="0" w:firstLine="0"/>
      </w:pPr>
      <w:rPr>
        <w:rFonts w:ascii="黑体" w:eastAsia="黑体" w:hint="eastAsia"/>
        <w:b w:val="0"/>
        <w:i w:val="0"/>
        <w:sz w:val="30"/>
      </w:rPr>
    </w:lvl>
    <w:lvl w:ilvl="1">
      <w:start w:val="1"/>
      <w:numFmt w:val="decimal"/>
      <w:isLgl/>
      <w:suff w:val="space"/>
      <w:lvlText w:val="%2 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2">
      <w:start w:val="1"/>
      <w:numFmt w:val="decimal"/>
      <w:isLgl/>
      <w:suff w:val="space"/>
      <w:lvlText w:val="%2.%3 "/>
      <w:lvlJc w:val="left"/>
      <w:pPr>
        <w:ind w:left="0" w:firstLine="0"/>
      </w:pPr>
      <w:rPr>
        <w:rFonts w:hint="eastAsia"/>
        <w:b w:val="0"/>
        <w:i w:val="0"/>
        <w:sz w:val="28"/>
      </w:rPr>
    </w:lvl>
    <w:lvl w:ilvl="3">
      <w:start w:val="1"/>
      <w:numFmt w:val="decimal"/>
      <w:isLgl/>
      <w:suff w:val="space"/>
      <w:lvlText w:val="%2.%3.%4 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4">
      <w:start w:val="1"/>
      <w:numFmt w:val="decimal"/>
      <w:suff w:val="space"/>
      <w:lvlText w:val="%2.%3.%4.%5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5">
      <w:start w:val="1"/>
      <w:numFmt w:val="decimal"/>
      <w:isLgl/>
      <w:suff w:val="space"/>
      <w:lvlText w:val="%2.%3.%4.%5.%6."/>
      <w:lvlJc w:val="left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6">
      <w:start w:val="1"/>
      <w:numFmt w:val="decimal"/>
      <w:lvlText w:val=".%4.%5.%6.%7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7">
      <w:start w:val="1"/>
      <w:numFmt w:val="decimal"/>
      <w:lvlText w:val="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">
    <w:nsid w:val="00000003"/>
    <w:multiLevelType w:val="singleLevel"/>
    <w:tmpl w:val="00000003"/>
    <w:lvl w:ilvl="0">
      <w:start w:val="1"/>
      <w:numFmt w:val="decimalEnclosedCircle"/>
      <w:lvlText w:val="%1"/>
      <w:lvlJc w:val="left"/>
      <w:pPr>
        <w:tabs>
          <w:tab w:val="num" w:pos="1179"/>
        </w:tabs>
        <w:ind w:left="1361" w:hanging="295"/>
      </w:pPr>
      <w:rPr>
        <w:rFonts w:hint="eastAsia"/>
      </w:rPr>
    </w:lvl>
  </w:abstractNum>
  <w:abstractNum w:abstractNumId="3">
    <w:nsid w:val="00000005"/>
    <w:multiLevelType w:val="multilevel"/>
    <w:tmpl w:val="00000005"/>
    <w:lvl w:ilvl="0">
      <w:start w:val="1"/>
      <w:numFmt w:val="chineseCountingThousand"/>
      <w:lvlText w:val="%1."/>
      <w:lvlJc w:val="left"/>
      <w:pPr>
        <w:tabs>
          <w:tab w:val="num" w:pos="570"/>
        </w:tabs>
        <w:ind w:left="210" w:firstLine="0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712"/>
        </w:tabs>
        <w:ind w:left="712" w:hanging="360"/>
      </w:pPr>
      <w:rPr>
        <w:rFonts w:hint="eastAsia"/>
      </w:rPr>
    </w:lvl>
    <w:lvl w:ilvl="2">
      <w:start w:val="1"/>
      <w:numFmt w:val="lowerLetter"/>
      <w:lvlText w:val="(%3)"/>
      <w:lvlJc w:val="left"/>
      <w:pPr>
        <w:tabs>
          <w:tab w:val="num" w:pos="772"/>
        </w:tabs>
        <w:ind w:left="772" w:hanging="420"/>
      </w:pPr>
      <w:rPr>
        <w:rFonts w:hint="eastAsia"/>
      </w:rPr>
    </w:lvl>
    <w:lvl w:ilvl="3">
      <w:start w:val="1"/>
      <w:numFmt w:val="decimal"/>
      <w:lvlText w:val="%2.%3.%4."/>
      <w:lvlJc w:val="left"/>
      <w:pPr>
        <w:tabs>
          <w:tab w:val="num" w:pos="1574"/>
        </w:tabs>
        <w:ind w:left="210" w:firstLine="284"/>
      </w:pPr>
      <w:rPr>
        <w:rFonts w:hint="eastAsia"/>
      </w:rPr>
    </w:lvl>
    <w:lvl w:ilvl="4">
      <w:start w:val="59"/>
      <w:numFmt w:val="decimal"/>
      <w:lvlText w:val="%1.%2.%3.%4.%5."/>
      <w:lvlJc w:val="left"/>
      <w:pPr>
        <w:tabs>
          <w:tab w:val="num" w:pos="1202"/>
        </w:tabs>
        <w:ind w:left="1202" w:hanging="992"/>
      </w:pPr>
      <w:rPr>
        <w:rFonts w:hint="eastAsia"/>
      </w:rPr>
    </w:lvl>
    <w:lvl w:ilvl="5">
      <w:start w:val="6"/>
      <w:numFmt w:val="decimal"/>
      <w:lvlText w:val="%1.%2.%3.%4.%5.%6."/>
      <w:lvlJc w:val="left"/>
      <w:pPr>
        <w:tabs>
          <w:tab w:val="num" w:pos="1344"/>
        </w:tabs>
        <w:ind w:left="1344" w:hanging="1134"/>
      </w:pPr>
      <w:rPr>
        <w:rFonts w:hint="eastAsia"/>
      </w:rPr>
    </w:lvl>
    <w:lvl w:ilvl="6">
      <w:start w:val="1073741824"/>
      <w:numFmt w:val="decimal"/>
      <w:lvlText w:val="%1.%2.%3.%4.%5.%6.%7."/>
      <w:lvlJc w:val="left"/>
      <w:pPr>
        <w:tabs>
          <w:tab w:val="num" w:pos="1486"/>
        </w:tabs>
        <w:ind w:left="1486" w:hanging="1276"/>
      </w:pPr>
      <w:rPr>
        <w:rFonts w:hint="eastAsia"/>
      </w:rPr>
    </w:lvl>
    <w:lvl w:ilvl="7">
      <w:start w:val="6482056"/>
      <w:numFmt w:val="decimal"/>
      <w:lvlText w:val="%1.%2.%3.%4.%5.%6.%7.%8."/>
      <w:lvlJc w:val="left"/>
      <w:pPr>
        <w:tabs>
          <w:tab w:val="num" w:pos="1628"/>
        </w:tabs>
        <w:ind w:left="1628" w:hanging="1418"/>
      </w:pPr>
      <w:rPr>
        <w:rFonts w:hint="eastAsia"/>
      </w:rPr>
    </w:lvl>
    <w:lvl w:ilvl="8">
      <w:start w:val="6883256"/>
      <w:numFmt w:val="decimal"/>
      <w:lvlText w:val="%1.%2.%3.%4.%5.%6.%7.%8.%9."/>
      <w:lvlJc w:val="left"/>
      <w:pPr>
        <w:tabs>
          <w:tab w:val="num" w:pos="1769"/>
        </w:tabs>
        <w:ind w:left="1769" w:hanging="1559"/>
      </w:pPr>
      <w:rPr>
        <w:rFonts w:hint="eastAsia"/>
      </w:rPr>
    </w:lvl>
  </w:abstractNum>
  <w:abstractNum w:abstractNumId="4">
    <w:nsid w:val="00000007"/>
    <w:multiLevelType w:val="multilevel"/>
    <w:tmpl w:val="00000007"/>
    <w:lvl w:ilvl="0">
      <w:start w:val="1"/>
      <w:numFmt w:val="decimal"/>
      <w:suff w:val="nothing"/>
      <w:lvlText w:val="图%1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5">
    <w:nsid w:val="0000000C"/>
    <w:multiLevelType w:val="multilevel"/>
    <w:tmpl w:val="0000000C"/>
    <w:lvl w:ilvl="0">
      <w:start w:val="1"/>
      <w:numFmt w:val="decimal"/>
      <w:lvlText w:val="表%1  "/>
      <w:lvlJc w:val="center"/>
      <w:pPr>
        <w:tabs>
          <w:tab w:val="num" w:pos="680"/>
        </w:tabs>
        <w:ind w:left="680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000000D"/>
    <w:multiLevelType w:val="singleLevel"/>
    <w:tmpl w:val="0000000D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0000000E"/>
    <w:multiLevelType w:val="multilevel"/>
    <w:tmpl w:val="0000000E"/>
    <w:lvl w:ilvl="0">
      <w:start w:val="1"/>
      <w:numFmt w:val="decimal"/>
      <w:lvlText w:val="(%1)"/>
      <w:lvlJc w:val="left"/>
      <w:pPr>
        <w:tabs>
          <w:tab w:val="num" w:pos="2528"/>
        </w:tabs>
        <w:ind w:left="252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2948"/>
        </w:tabs>
        <w:ind w:left="2948" w:hanging="420"/>
      </w:pPr>
    </w:lvl>
    <w:lvl w:ilvl="2">
      <w:start w:val="1"/>
      <w:numFmt w:val="lowerRoman"/>
      <w:lvlText w:val="%3."/>
      <w:lvlJc w:val="right"/>
      <w:pPr>
        <w:tabs>
          <w:tab w:val="num" w:pos="3368"/>
        </w:tabs>
        <w:ind w:left="3368" w:hanging="420"/>
      </w:pPr>
    </w:lvl>
    <w:lvl w:ilvl="3">
      <w:start w:val="1"/>
      <w:numFmt w:val="decimal"/>
      <w:lvlText w:val="%4."/>
      <w:lvlJc w:val="left"/>
      <w:pPr>
        <w:tabs>
          <w:tab w:val="num" w:pos="3788"/>
        </w:tabs>
        <w:ind w:left="3788" w:hanging="420"/>
      </w:pPr>
    </w:lvl>
    <w:lvl w:ilvl="4">
      <w:start w:val="1"/>
      <w:numFmt w:val="lowerLetter"/>
      <w:lvlText w:val="%5)"/>
      <w:lvlJc w:val="left"/>
      <w:pPr>
        <w:tabs>
          <w:tab w:val="num" w:pos="4208"/>
        </w:tabs>
        <w:ind w:left="4208" w:hanging="420"/>
      </w:pPr>
    </w:lvl>
    <w:lvl w:ilvl="5">
      <w:start w:val="1"/>
      <w:numFmt w:val="lowerRoman"/>
      <w:lvlText w:val="%6."/>
      <w:lvlJc w:val="right"/>
      <w:pPr>
        <w:tabs>
          <w:tab w:val="num" w:pos="4628"/>
        </w:tabs>
        <w:ind w:left="4628" w:hanging="420"/>
      </w:pPr>
    </w:lvl>
    <w:lvl w:ilvl="6">
      <w:start w:val="1"/>
      <w:numFmt w:val="decimal"/>
      <w:lvlText w:val="%7."/>
      <w:lvlJc w:val="left"/>
      <w:pPr>
        <w:tabs>
          <w:tab w:val="num" w:pos="5048"/>
        </w:tabs>
        <w:ind w:left="5048" w:hanging="420"/>
      </w:pPr>
    </w:lvl>
    <w:lvl w:ilvl="7">
      <w:start w:val="1"/>
      <w:numFmt w:val="lowerLetter"/>
      <w:lvlText w:val="%8)"/>
      <w:lvlJc w:val="left"/>
      <w:pPr>
        <w:tabs>
          <w:tab w:val="num" w:pos="5468"/>
        </w:tabs>
        <w:ind w:left="5468" w:hanging="420"/>
      </w:pPr>
    </w:lvl>
    <w:lvl w:ilvl="8">
      <w:start w:val="1"/>
      <w:numFmt w:val="lowerRoman"/>
      <w:lvlText w:val="%9."/>
      <w:lvlJc w:val="right"/>
      <w:pPr>
        <w:tabs>
          <w:tab w:val="num" w:pos="5888"/>
        </w:tabs>
        <w:ind w:left="5888" w:hanging="420"/>
      </w:pPr>
    </w:lvl>
  </w:abstractNum>
  <w:abstractNum w:abstractNumId="8">
    <w:nsid w:val="00000010"/>
    <w:multiLevelType w:val="multilevel"/>
    <w:tmpl w:val="0000001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30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8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4">
      <w:start w:val="1"/>
      <w:numFmt w:val="decimal"/>
      <w:suff w:val="nothing"/>
      <w:lvlText w:val="%1%2.%3.%4.%5　"/>
      <w:lvlJc w:val="left"/>
      <w:pPr>
        <w:ind w:left="840" w:firstLine="0"/>
      </w:pPr>
      <w:rPr>
        <w:rFonts w:ascii="黑体" w:eastAsia="黑体" w:hAnsi="Times New Roman" w:hint="eastAsia"/>
        <w:b w:val="0"/>
        <w:i w:val="0"/>
        <w:sz w:val="24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9">
    <w:nsid w:val="00000011"/>
    <w:multiLevelType w:val="singleLevel"/>
    <w:tmpl w:val="00000011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10">
    <w:nsid w:val="00000014"/>
    <w:multiLevelType w:val="singleLevel"/>
    <w:tmpl w:val="00000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9"/>
  </w:num>
  <w:num w:numId="8">
    <w:abstractNumId w:val="10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attachedTemplate r:id="rId1"/>
  <w:stylePaneFormatFilter w:val="3F01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172A27"/>
    <w:rsid w:val="00075DF4"/>
    <w:rsid w:val="00096B74"/>
    <w:rsid w:val="000F2843"/>
    <w:rsid w:val="001343BD"/>
    <w:rsid w:val="00401DE4"/>
    <w:rsid w:val="004C377D"/>
    <w:rsid w:val="00701D6C"/>
    <w:rsid w:val="00762FB8"/>
    <w:rsid w:val="008C1C4C"/>
    <w:rsid w:val="00A16FA2"/>
    <w:rsid w:val="00D4481C"/>
    <w:rsid w:val="00D8051D"/>
    <w:rsid w:val="00E64D6B"/>
    <w:rsid w:val="00EC65D4"/>
    <w:rsid w:val="00EF3967"/>
    <w:rsid w:val="00F74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/>
      <w:kern w:val="2"/>
      <w:sz w:val="24"/>
    </w:rPr>
  </w:style>
  <w:style w:type="paragraph" w:styleId="1">
    <w:name w:val="heading 1"/>
    <w:basedOn w:val="a"/>
    <w:next w:val="CharCharCharCharChar"/>
    <w:qFormat/>
    <w:pPr>
      <w:keepNext/>
      <w:keepLines/>
      <w:numPr>
        <w:numId w:val="3"/>
      </w:numPr>
      <w:tabs>
        <w:tab w:val="left" w:pos="570"/>
      </w:tabs>
      <w:adjustRightInd w:val="0"/>
      <w:spacing w:before="360" w:after="160" w:line="160" w:lineRule="atLeast"/>
      <w:textAlignment w:val="baseline"/>
      <w:outlineLvl w:val="0"/>
    </w:pPr>
    <w:rPr>
      <w:rFonts w:ascii="黑体" w:eastAsia="黑体"/>
      <w:kern w:val="44"/>
      <w:sz w:val="30"/>
    </w:rPr>
  </w:style>
  <w:style w:type="paragraph" w:styleId="2">
    <w:name w:val="heading 2"/>
    <w:aliases w:val="第一层条,h2,H2,Underrubrik1,prop2,Heading2,No Number,A,o,Heading 2 Hidden,H2-Heading 2,2,Header 2,l2,Header2,22,heading2,list2,A.B.C.,list 2,Heading Indent No L2,2nd level,I2,Section Title,Heading 2 John,Header,Heading 2 CCBS,heading 2,第一章 标题 2,ISO1,PI,子"/>
    <w:basedOn w:val="a"/>
    <w:next w:val="CharCharCharCharChar"/>
    <w:qFormat/>
    <w:pPr>
      <w:keepNext/>
      <w:keepLines/>
      <w:adjustRightInd w:val="0"/>
      <w:spacing w:before="360" w:after="160" w:line="160" w:lineRule="atLeast"/>
      <w:textAlignment w:val="baseline"/>
      <w:outlineLvl w:val="1"/>
    </w:pPr>
    <w:rPr>
      <w:rFonts w:ascii="黑体" w:eastAsia="黑体" w:hAnsi="Arial"/>
      <w:b/>
      <w:kern w:val="0"/>
      <w:sz w:val="28"/>
    </w:rPr>
  </w:style>
  <w:style w:type="paragraph" w:styleId="3">
    <w:name w:val="heading 3"/>
    <w:basedOn w:val="a"/>
    <w:next w:val="CharCharCharCharChar"/>
    <w:qFormat/>
    <w:pPr>
      <w:keepNext/>
      <w:keepLines/>
      <w:numPr>
        <w:ilvl w:val="2"/>
        <w:numId w:val="2"/>
      </w:numPr>
      <w:adjustRightInd w:val="0"/>
      <w:spacing w:before="240" w:after="160" w:line="160" w:lineRule="atLeast"/>
      <w:jc w:val="left"/>
      <w:textAlignment w:val="baseline"/>
      <w:outlineLvl w:val="2"/>
    </w:pPr>
    <w:rPr>
      <w:rFonts w:ascii="黑体" w:eastAsia="黑体"/>
      <w:kern w:val="0"/>
      <w:sz w:val="28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2"/>
      </w:numPr>
      <w:adjustRightInd w:val="0"/>
      <w:spacing w:before="240" w:after="160" w:line="160" w:lineRule="atLeast"/>
      <w:textAlignment w:val="baseline"/>
      <w:outlineLvl w:val="3"/>
    </w:pPr>
    <w:rPr>
      <w:rFonts w:ascii="黑体" w:eastAsia="黑体" w:hAnsi="Arial"/>
      <w:kern w:val="0"/>
      <w:sz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2"/>
      </w:numPr>
      <w:adjustRightInd w:val="0"/>
      <w:spacing w:before="280" w:after="290" w:line="376" w:lineRule="atLeast"/>
      <w:textAlignment w:val="baseline"/>
      <w:outlineLvl w:val="4"/>
    </w:pPr>
    <w:rPr>
      <w:b/>
      <w:kern w:val="0"/>
      <w:sz w:val="28"/>
    </w:rPr>
  </w:style>
  <w:style w:type="paragraph" w:styleId="6">
    <w:name w:val="heading 6"/>
    <w:basedOn w:val="a"/>
    <w:next w:val="a"/>
    <w:link w:val="6Char"/>
    <w:qFormat/>
    <w:pPr>
      <w:keepNext/>
      <w:keepLines/>
      <w:numPr>
        <w:ilvl w:val="5"/>
        <w:numId w:val="2"/>
      </w:numPr>
      <w:adjustRightInd w:val="0"/>
      <w:spacing w:before="240" w:after="64" w:line="320" w:lineRule="atLeast"/>
      <w:textAlignment w:val="baseline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2"/>
      </w:numPr>
      <w:tabs>
        <w:tab w:val="left" w:pos="1440"/>
      </w:tabs>
      <w:adjustRightInd w:val="0"/>
      <w:spacing w:before="240" w:after="64" w:line="320" w:lineRule="atLeast"/>
      <w:textAlignment w:val="baseline"/>
      <w:outlineLvl w:val="6"/>
    </w:pPr>
    <w:rPr>
      <w:b/>
      <w:kern w:val="0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2"/>
      </w:numPr>
      <w:tabs>
        <w:tab w:val="left" w:pos="0"/>
      </w:tabs>
      <w:adjustRightInd w:val="0"/>
      <w:spacing w:before="240" w:after="64" w:line="320" w:lineRule="atLeast"/>
      <w:textAlignment w:val="baseline"/>
      <w:outlineLvl w:val="7"/>
    </w:pPr>
    <w:rPr>
      <w:rFonts w:ascii="Arial" w:eastAsia="黑体" w:hAnsi="Arial"/>
      <w:kern w:val="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2"/>
      </w:numPr>
      <w:tabs>
        <w:tab w:val="left" w:pos="0"/>
      </w:tabs>
      <w:adjustRightInd w:val="0"/>
      <w:spacing w:before="240" w:after="64" w:line="320" w:lineRule="atLeast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Char">
    <w:name w:val="正文缩进 Char"/>
    <w:basedOn w:val="a0"/>
    <w:link w:val="a3"/>
    <w:rPr>
      <w:rFonts w:eastAsia="宋体"/>
      <w:kern w:val="2"/>
      <w:sz w:val="24"/>
      <w:lang w:val="en-US" w:eastAsia="zh-CN"/>
    </w:rPr>
  </w:style>
  <w:style w:type="character" w:customStyle="1" w:styleId="Char1">
    <w:name w:val="文档正文 Char1"/>
    <w:basedOn w:val="a0"/>
    <w:link w:val="a4"/>
    <w:rPr>
      <w:rFonts w:ascii="宋体" w:eastAsia="宋体"/>
      <w:sz w:val="24"/>
      <w:lang w:val="en-US" w:eastAsia="zh-CN"/>
    </w:rPr>
  </w:style>
  <w:style w:type="character" w:customStyle="1" w:styleId="Char0">
    <w:name w:val="表头 Char"/>
    <w:basedOn w:val="a0"/>
    <w:link w:val="a5"/>
    <w:rPr>
      <w:rFonts w:eastAsia="仿宋_GB2312"/>
      <w:sz w:val="28"/>
      <w:lang w:val="en-US" w:eastAsia="zh-CN"/>
    </w:rPr>
  </w:style>
  <w:style w:type="character" w:styleId="a6">
    <w:name w:val="FollowedHyperlink"/>
    <w:basedOn w:val="a0"/>
    <w:rPr>
      <w:color w:val="800080"/>
      <w:u w:val="single"/>
    </w:rPr>
  </w:style>
  <w:style w:type="character" w:styleId="a7">
    <w:name w:val="annotation reference"/>
    <w:basedOn w:val="a0"/>
    <w:rPr>
      <w:sz w:val="21"/>
    </w:rPr>
  </w:style>
  <w:style w:type="character" w:customStyle="1" w:styleId="Char1CharCharChar">
    <w:name w:val="文档正文 Char1 Char Char Char"/>
    <w:basedOn w:val="a0"/>
    <w:link w:val="Char1CharChar"/>
    <w:rPr>
      <w:rFonts w:ascii="仿宋_GB2312" w:eastAsia="仿宋_GB2312"/>
      <w:kern w:val="2"/>
      <w:sz w:val="28"/>
      <w:lang w:val="en-US" w:eastAsia="zh-CN"/>
    </w:rPr>
  </w:style>
  <w:style w:type="character" w:customStyle="1" w:styleId="2Char">
    <w:name w:val="列表编号 2 Char"/>
    <w:basedOn w:val="a0"/>
    <w:link w:val="20"/>
    <w:rPr>
      <w:rFonts w:eastAsia="宋体"/>
      <w:kern w:val="2"/>
      <w:sz w:val="24"/>
      <w:lang w:val="en-US" w:eastAsia="zh-CN"/>
    </w:rPr>
  </w:style>
  <w:style w:type="character" w:customStyle="1" w:styleId="6Char">
    <w:name w:val="标题 6 Char"/>
    <w:basedOn w:val="a0"/>
    <w:link w:val="6"/>
    <w:rPr>
      <w:rFonts w:ascii="Arial" w:eastAsia="黑体" w:hAnsi="Arial"/>
      <w:b/>
      <w:sz w:val="24"/>
      <w:lang w:val="en-US" w:eastAsia="zh-CN"/>
    </w:rPr>
  </w:style>
  <w:style w:type="character" w:styleId="a8">
    <w:name w:val="page number"/>
    <w:basedOn w:val="a0"/>
  </w:style>
  <w:style w:type="character" w:customStyle="1" w:styleId="1CharChar">
    <w:name w:val="正文项目编号1 Char Char"/>
    <w:link w:val="10"/>
    <w:rPr>
      <w:rFonts w:eastAsia="宋体"/>
      <w:spacing w:val="4"/>
      <w:sz w:val="24"/>
      <w:lang w:val="en-US" w:eastAsia="zh-CN"/>
    </w:rPr>
  </w:style>
  <w:style w:type="character" w:customStyle="1" w:styleId="CharCharCharChar">
    <w:name w:val="段 Char Char Char Char"/>
    <w:basedOn w:val="a0"/>
    <w:link w:val="CharCharChar"/>
    <w:rPr>
      <w:rFonts w:ascii="宋体"/>
      <w:sz w:val="21"/>
      <w:lang w:val="en-US" w:eastAsia="zh-CN" w:bidi="ar-SA"/>
    </w:rPr>
  </w:style>
  <w:style w:type="character" w:customStyle="1" w:styleId="2CharChar">
    <w:name w:val="首行缩进:  2 字符+宋体 小四 Char Char"/>
    <w:basedOn w:val="a0"/>
    <w:link w:val="2Char0"/>
    <w:rPr>
      <w:rFonts w:ascii="宋体" w:eastAsia="宋体" w:hAnsi="宋体"/>
      <w:kern w:val="2"/>
      <w:sz w:val="21"/>
      <w:lang w:val="en-US" w:eastAsia="zh-CN"/>
    </w:rPr>
  </w:style>
  <w:style w:type="character" w:customStyle="1" w:styleId="CharChar">
    <w:name w:val="文档正文 Char Char"/>
    <w:basedOn w:val="a0"/>
    <w:rPr>
      <w:rFonts w:ascii="仿宋_GB2312" w:eastAsia="宋体"/>
      <w:sz w:val="24"/>
      <w:lang w:val="en-US" w:eastAsia="zh-CN"/>
    </w:rPr>
  </w:style>
  <w:style w:type="character" w:customStyle="1" w:styleId="CharCharCharCharCharChar">
    <w:name w:val="文档正文 Char Char Char Char Char Char"/>
    <w:basedOn w:val="a0"/>
    <w:link w:val="CharCharCharCharChar"/>
    <w:rPr>
      <w:rFonts w:ascii="仿宋_GB2312" w:eastAsia="宋体"/>
      <w:sz w:val="24"/>
      <w:lang w:val="en-US" w:eastAsia="zh-CN"/>
    </w:rPr>
  </w:style>
  <w:style w:type="character" w:customStyle="1" w:styleId="line1">
    <w:name w:val="line1"/>
    <w:basedOn w:val="a0"/>
  </w:style>
  <w:style w:type="character" w:styleId="a9">
    <w:name w:val="Hyperlink"/>
    <w:basedOn w:val="a0"/>
    <w:rPr>
      <w:color w:val="0000FF"/>
      <w:u w:val="single"/>
    </w:rPr>
  </w:style>
  <w:style w:type="character" w:customStyle="1" w:styleId="CharCharCharCharCharChar1">
    <w:name w:val="文档正文 Char Char Char Char Char Char1"/>
    <w:basedOn w:val="a0"/>
    <w:link w:val="CharCharCharCharChar"/>
    <w:rPr>
      <w:rFonts w:ascii="仿宋_GB2312" w:eastAsia="宋体"/>
      <w:sz w:val="24"/>
      <w:lang w:val="en-US" w:eastAsia="zh-CN"/>
    </w:rPr>
  </w:style>
  <w:style w:type="character" w:customStyle="1" w:styleId="myp111">
    <w:name w:val="myp111"/>
    <w:basedOn w:val="a0"/>
  </w:style>
  <w:style w:type="character" w:customStyle="1" w:styleId="CharCharCharChar0">
    <w:name w:val="文档正文 Char Char Char Char"/>
    <w:basedOn w:val="a0"/>
    <w:link w:val="CharCharChar0"/>
    <w:rPr>
      <w:rFonts w:ascii="仿宋_GB2312" w:eastAsia="宋体"/>
      <w:kern w:val="2"/>
      <w:sz w:val="24"/>
      <w:lang w:val="en-US" w:eastAsia="zh-CN"/>
    </w:rPr>
  </w:style>
  <w:style w:type="paragraph" w:customStyle="1" w:styleId="CharCharChar0">
    <w:name w:val="文档正文 Char Char Char"/>
    <w:basedOn w:val="a"/>
    <w:link w:val="CharCharCharChar0"/>
    <w:pPr>
      <w:adjustRightInd w:val="0"/>
      <w:spacing w:line="480" w:lineRule="exact"/>
      <w:ind w:firstLine="567"/>
      <w:textAlignment w:val="baseline"/>
    </w:pPr>
    <w:rPr>
      <w:rFonts w:eastAsia="宋体"/>
    </w:rPr>
  </w:style>
  <w:style w:type="paragraph" w:customStyle="1" w:styleId="6CharCharChar1">
    <w:name w:val="6 Char Char Char1"/>
    <w:basedOn w:val="a"/>
    <w:pPr>
      <w:widowControl/>
      <w:spacing w:beforeLines="100"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aa">
    <w:name w:val="三级条标题"/>
    <w:basedOn w:val="CharCharCharCharChar0"/>
    <w:next w:val="CharCharCharCharCharChar0"/>
    <w:pPr>
      <w:numPr>
        <w:ilvl w:val="4"/>
      </w:numPr>
      <w:outlineLvl w:val="4"/>
    </w:pPr>
  </w:style>
  <w:style w:type="paragraph" w:styleId="21">
    <w:name w:val="toc 2"/>
    <w:basedOn w:val="a"/>
    <w:next w:val="a"/>
    <w:pPr>
      <w:spacing w:before="100" w:beforeAutospacing="1" w:after="100" w:afterAutospacing="1"/>
      <w:ind w:left="238"/>
      <w:jc w:val="left"/>
    </w:pPr>
    <w:rPr>
      <w:rFonts w:ascii="Times New Roman" w:eastAsia="宋体"/>
      <w:smallCaps/>
    </w:rPr>
  </w:style>
  <w:style w:type="paragraph" w:styleId="ab">
    <w:name w:val="annotation subject"/>
    <w:basedOn w:val="ac"/>
    <w:next w:val="ac"/>
    <w:pPr>
      <w:spacing w:line="240" w:lineRule="auto"/>
    </w:pPr>
    <w:rPr>
      <w:b/>
    </w:rPr>
  </w:style>
  <w:style w:type="paragraph" w:styleId="80">
    <w:name w:val="toc 8"/>
    <w:basedOn w:val="a"/>
    <w:next w:val="a"/>
    <w:pPr>
      <w:ind w:left="1680"/>
      <w:jc w:val="left"/>
    </w:pPr>
    <w:rPr>
      <w:rFonts w:ascii="Times New Roman"/>
      <w:sz w:val="18"/>
    </w:rPr>
  </w:style>
  <w:style w:type="paragraph" w:styleId="50">
    <w:name w:val="toc 5"/>
    <w:basedOn w:val="a"/>
    <w:next w:val="a"/>
    <w:pPr>
      <w:ind w:left="960"/>
      <w:jc w:val="left"/>
    </w:pPr>
    <w:rPr>
      <w:rFonts w:ascii="Times New Roman"/>
      <w:sz w:val="18"/>
    </w:rPr>
  </w:style>
  <w:style w:type="paragraph" w:styleId="ad">
    <w:name w:val="Body Text First Indent"/>
    <w:basedOn w:val="ae"/>
    <w:pPr>
      <w:ind w:firstLine="420"/>
    </w:pPr>
  </w:style>
  <w:style w:type="paragraph" w:styleId="22">
    <w:name w:val="Body Text 2"/>
    <w:basedOn w:val="a"/>
    <w:pPr>
      <w:spacing w:after="120" w:line="480" w:lineRule="auto"/>
    </w:pPr>
  </w:style>
  <w:style w:type="paragraph" w:customStyle="1" w:styleId="texte">
    <w:name w:val="texte"/>
    <w:basedOn w:val="a"/>
    <w:pPr>
      <w:keepLines/>
      <w:widowControl/>
      <w:tabs>
        <w:tab w:val="left" w:pos="0"/>
      </w:tabs>
      <w:overflowPunct w:val="0"/>
      <w:autoSpaceDE w:val="0"/>
      <w:autoSpaceDN w:val="0"/>
      <w:adjustRightInd w:val="0"/>
      <w:spacing w:before="120"/>
      <w:ind w:firstLine="540"/>
      <w:textAlignment w:val="baseline"/>
    </w:pPr>
    <w:rPr>
      <w:rFonts w:ascii="MS Serif" w:eastAsia="宋体" w:hAnsi="Arial Narrow"/>
      <w:kern w:val="0"/>
      <w:sz w:val="28"/>
    </w:rPr>
  </w:style>
  <w:style w:type="paragraph" w:customStyle="1" w:styleId="af">
    <w:name w:val="目录"/>
    <w:basedOn w:val="a"/>
    <w:next w:val="CharCharCharCharChar"/>
    <w:pPr>
      <w:adjustRightInd w:val="0"/>
      <w:spacing w:before="360" w:after="360" w:line="312" w:lineRule="atLeast"/>
      <w:jc w:val="center"/>
      <w:textAlignment w:val="baseline"/>
    </w:pPr>
    <w:rPr>
      <w:rFonts w:ascii="黑体" w:eastAsia="黑体"/>
      <w:spacing w:val="20"/>
      <w:kern w:val="0"/>
      <w:sz w:val="32"/>
    </w:rPr>
  </w:style>
  <w:style w:type="paragraph" w:customStyle="1" w:styleId="af0">
    <w:name w:val="封面中部"/>
    <w:basedOn w:val="a"/>
    <w:pPr>
      <w:tabs>
        <w:tab w:val="left" w:pos="5040"/>
      </w:tabs>
      <w:adjustRightInd w:val="0"/>
      <w:spacing w:line="300" w:lineRule="auto"/>
      <w:ind w:firstLineChars="281" w:firstLine="899"/>
      <w:textAlignment w:val="baseline"/>
    </w:pPr>
    <w:rPr>
      <w:rFonts w:ascii="黑体" w:eastAsia="黑体"/>
      <w:kern w:val="0"/>
      <w:sz w:val="32"/>
    </w:rPr>
  </w:style>
  <w:style w:type="paragraph" w:customStyle="1" w:styleId="CharCharChar1">
    <w:name w:val="一级条标题 Char Char Char"/>
    <w:basedOn w:val="CharChar0"/>
    <w:next w:val="CharCharCharCharCharChar0"/>
    <w:pPr>
      <w:numPr>
        <w:ilvl w:val="2"/>
      </w:numPr>
      <w:spacing w:beforeLines="0" w:afterLines="0"/>
      <w:outlineLvl w:val="2"/>
    </w:pPr>
  </w:style>
  <w:style w:type="paragraph" w:customStyle="1" w:styleId="af1">
    <w:name w:val="工程全称"/>
    <w:pPr>
      <w:widowControl w:val="0"/>
      <w:adjustRightInd w:val="0"/>
      <w:spacing w:before="120" w:after="120" w:line="312" w:lineRule="atLeast"/>
      <w:ind w:right="879" w:firstLine="839"/>
      <w:jc w:val="center"/>
    </w:pPr>
    <w:rPr>
      <w:rFonts w:ascii="黑体" w:eastAsia="黑体"/>
      <w:b/>
      <w:sz w:val="32"/>
    </w:rPr>
  </w:style>
  <w:style w:type="paragraph" w:styleId="60">
    <w:name w:val="toc 6"/>
    <w:basedOn w:val="a"/>
    <w:next w:val="a"/>
    <w:pPr>
      <w:ind w:left="1200"/>
      <w:jc w:val="left"/>
    </w:pPr>
    <w:rPr>
      <w:rFonts w:ascii="Times New Roman"/>
      <w:sz w:val="18"/>
    </w:rPr>
  </w:style>
  <w:style w:type="paragraph" w:styleId="af2">
    <w:name w:val="caption"/>
    <w:basedOn w:val="a"/>
    <w:next w:val="a"/>
    <w:qFormat/>
    <w:pPr>
      <w:adjustRightInd w:val="0"/>
      <w:spacing w:before="152" w:after="160" w:line="312" w:lineRule="atLeast"/>
      <w:jc w:val="center"/>
      <w:textAlignment w:val="baseline"/>
    </w:pPr>
    <w:rPr>
      <w:rFonts w:ascii="黑体" w:eastAsia="黑体" w:hAnsi="Arial"/>
      <w:kern w:val="0"/>
      <w:sz w:val="28"/>
    </w:rPr>
  </w:style>
  <w:style w:type="paragraph" w:customStyle="1" w:styleId="ALT1">
    <w:name w:val="ALT+1正文"/>
    <w:basedOn w:val="a"/>
    <w:pPr>
      <w:spacing w:line="360" w:lineRule="auto"/>
      <w:ind w:firstLineChars="200" w:firstLine="420"/>
    </w:pPr>
    <w:rPr>
      <w:rFonts w:ascii="Times New Roman" w:eastAsia="宋体"/>
      <w:sz w:val="21"/>
    </w:rPr>
  </w:style>
  <w:style w:type="paragraph" w:styleId="af3">
    <w:name w:val="Balloon Text"/>
    <w:basedOn w:val="a"/>
    <w:rPr>
      <w:sz w:val="18"/>
    </w:rPr>
  </w:style>
  <w:style w:type="paragraph" w:customStyle="1" w:styleId="Char1CharChar">
    <w:name w:val="文档正文 Char1 Char Char"/>
    <w:basedOn w:val="a"/>
    <w:link w:val="Char1CharCharChar"/>
    <w:pPr>
      <w:adjustRightInd w:val="0"/>
      <w:spacing w:line="480" w:lineRule="exact"/>
      <w:ind w:firstLine="567"/>
      <w:textAlignment w:val="baseline"/>
    </w:pPr>
    <w:rPr>
      <w:sz w:val="28"/>
    </w:rPr>
  </w:style>
  <w:style w:type="paragraph" w:customStyle="1" w:styleId="6CharCharChar2">
    <w:name w:val="6 Char Char Char2"/>
    <w:basedOn w:val="a"/>
    <w:pPr>
      <w:widowControl/>
      <w:spacing w:beforeLines="100"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10">
    <w:name w:val="正文项目编号1"/>
    <w:basedOn w:val="a4"/>
    <w:link w:val="1CharChar"/>
    <w:pPr>
      <w:numPr>
        <w:numId w:val="4"/>
      </w:numPr>
      <w:tabs>
        <w:tab w:val="clear" w:pos="2528"/>
        <w:tab w:val="left" w:pos="420"/>
        <w:tab w:val="left" w:pos="576"/>
      </w:tabs>
      <w:snapToGrid w:val="0"/>
      <w:spacing w:line="440" w:lineRule="atLeast"/>
      <w:ind w:firstLineChars="0"/>
    </w:pPr>
    <w:rPr>
      <w:rFonts w:ascii="Times New Roman"/>
      <w:spacing w:val="4"/>
      <w:kern w:val="0"/>
    </w:rPr>
  </w:style>
  <w:style w:type="paragraph" w:customStyle="1" w:styleId="af4">
    <w:name w:val="表格编号"/>
    <w:basedOn w:val="a4"/>
    <w:pPr>
      <w:numPr>
        <w:numId w:val="5"/>
      </w:numPr>
      <w:tabs>
        <w:tab w:val="left" w:pos="680"/>
      </w:tabs>
      <w:spacing w:line="440" w:lineRule="atLeast"/>
      <w:ind w:firstLineChars="0"/>
      <w:jc w:val="center"/>
    </w:pPr>
    <w:rPr>
      <w:rFonts w:ascii="Times New Roman"/>
      <w:spacing w:val="4"/>
    </w:rPr>
  </w:style>
  <w:style w:type="paragraph" w:customStyle="1" w:styleId="af5">
    <w:name w:val="正文小四"/>
    <w:basedOn w:val="a"/>
    <w:pPr>
      <w:spacing w:line="360" w:lineRule="auto"/>
      <w:ind w:firstLineChars="200" w:firstLine="480"/>
    </w:pPr>
    <w:rPr>
      <w:rFonts w:ascii="方正准圆简体" w:eastAsia="方正准圆简体"/>
    </w:rPr>
  </w:style>
  <w:style w:type="paragraph" w:customStyle="1" w:styleId="6CharCharChar3">
    <w:name w:val="6 Char Char Char3"/>
    <w:basedOn w:val="a"/>
    <w:pPr>
      <w:widowControl/>
      <w:spacing w:beforeLines="100"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InfoBlue">
    <w:name w:val="InfoBlue"/>
    <w:basedOn w:val="a"/>
    <w:next w:val="ae"/>
    <w:pPr>
      <w:tabs>
        <w:tab w:val="left" w:pos="381"/>
      </w:tabs>
      <w:ind w:firstLineChars="200" w:firstLine="420"/>
    </w:pPr>
    <w:rPr>
      <w:rFonts w:ascii="Times New Roman" w:eastAsia="宋体"/>
      <w:color w:val="000000"/>
      <w:kern w:val="0"/>
      <w:sz w:val="21"/>
    </w:rPr>
  </w:style>
  <w:style w:type="paragraph" w:customStyle="1" w:styleId="CharCharChar">
    <w:name w:val="段 Char Char Char"/>
    <w:link w:val="CharCharCharChar"/>
    <w:pPr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customStyle="1" w:styleId="15">
    <w:name w:val="样式 行距: 1.5 倍行距"/>
    <w:basedOn w:val="a"/>
    <w:pPr>
      <w:widowControl/>
      <w:spacing w:line="360" w:lineRule="auto"/>
      <w:ind w:firstLineChars="200" w:firstLine="200"/>
      <w:jc w:val="left"/>
    </w:pPr>
    <w:rPr>
      <w:rFonts w:ascii="Gill Sans" w:eastAsia="宋体" w:hAnsi="Gill Sans"/>
      <w:kern w:val="0"/>
      <w:lang w:val="en-GB"/>
    </w:rPr>
  </w:style>
  <w:style w:type="paragraph" w:styleId="af6">
    <w:name w:val="Date"/>
    <w:basedOn w:val="a"/>
    <w:next w:val="a"/>
    <w:rPr>
      <w:sz w:val="28"/>
    </w:rPr>
  </w:style>
  <w:style w:type="paragraph" w:customStyle="1" w:styleId="2Char0">
    <w:name w:val="首行缩进:  2 字符+宋体 小四 Char"/>
    <w:basedOn w:val="a"/>
    <w:link w:val="2CharChar"/>
    <w:pPr>
      <w:spacing w:after="80"/>
      <w:ind w:firstLineChars="200" w:firstLine="420"/>
    </w:pPr>
    <w:rPr>
      <w:rFonts w:ascii="宋体" w:eastAsia="宋体" w:hAnsi="宋体"/>
      <w:sz w:val="21"/>
    </w:rPr>
  </w:style>
  <w:style w:type="paragraph" w:customStyle="1" w:styleId="6Char0">
    <w:name w:val="6 Char"/>
    <w:basedOn w:val="a"/>
    <w:pPr>
      <w:widowControl/>
      <w:spacing w:beforeLines="100"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CharChar0">
    <w:name w:val="章标题 Char Char"/>
    <w:next w:val="CharCharCharCharCharChar0"/>
    <w:pPr>
      <w:numPr>
        <w:ilvl w:val="1"/>
        <w:numId w:val="1"/>
      </w:numPr>
      <w:spacing w:beforeLines="50" w:afterLines="50"/>
      <w:jc w:val="both"/>
      <w:outlineLvl w:val="1"/>
    </w:pPr>
    <w:rPr>
      <w:rFonts w:ascii="黑体" w:eastAsia="黑体"/>
      <w:kern w:val="2"/>
      <w:sz w:val="21"/>
    </w:rPr>
  </w:style>
  <w:style w:type="paragraph" w:customStyle="1" w:styleId="30">
    <w:name w:val="样式3"/>
    <w:basedOn w:val="a"/>
    <w:pPr>
      <w:ind w:firstLine="525"/>
    </w:pPr>
    <w:rPr>
      <w:rFonts w:ascii="Courier New" w:eastAsia="宋体" w:hAnsi="Courier New"/>
      <w:sz w:val="28"/>
    </w:rPr>
  </w:style>
  <w:style w:type="paragraph" w:styleId="ae">
    <w:name w:val="Body Text"/>
    <w:basedOn w:val="a"/>
    <w:pPr>
      <w:spacing w:after="120"/>
    </w:pPr>
  </w:style>
  <w:style w:type="paragraph" w:styleId="31">
    <w:name w:val="Body Text Indent 3"/>
    <w:basedOn w:val="a"/>
    <w:pPr>
      <w:spacing w:line="520" w:lineRule="atLeast"/>
      <w:ind w:firstLine="555"/>
    </w:pPr>
    <w:rPr>
      <w:color w:val="FF0000"/>
      <w:kern w:val="16"/>
      <w:sz w:val="28"/>
    </w:rPr>
  </w:style>
  <w:style w:type="paragraph" w:styleId="af7">
    <w:name w:val="footer"/>
    <w:basedOn w:val="a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</w:rPr>
  </w:style>
  <w:style w:type="paragraph" w:styleId="32">
    <w:name w:val="toc 3"/>
    <w:basedOn w:val="a"/>
    <w:next w:val="a"/>
    <w:pPr>
      <w:spacing w:before="100" w:beforeAutospacing="1" w:after="100" w:afterAutospacing="1"/>
      <w:ind w:left="482"/>
      <w:jc w:val="left"/>
    </w:pPr>
    <w:rPr>
      <w:rFonts w:ascii="Times New Roman" w:eastAsia="宋体"/>
      <w:i/>
    </w:rPr>
  </w:style>
  <w:style w:type="paragraph" w:styleId="23">
    <w:name w:val="Body Text Indent 2"/>
    <w:basedOn w:val="a"/>
    <w:pPr>
      <w:spacing w:line="520" w:lineRule="atLeast"/>
      <w:ind w:firstLine="555"/>
    </w:pPr>
    <w:rPr>
      <w:kern w:val="16"/>
      <w:sz w:val="28"/>
    </w:rPr>
  </w:style>
  <w:style w:type="paragraph" w:styleId="a3">
    <w:name w:val="Normal Indent"/>
    <w:basedOn w:val="a"/>
    <w:link w:val="Char"/>
    <w:pPr>
      <w:spacing w:line="360" w:lineRule="auto"/>
      <w:ind w:firstLineChars="200" w:firstLine="420"/>
    </w:pPr>
    <w:rPr>
      <w:rFonts w:eastAsia="宋体"/>
    </w:rPr>
  </w:style>
  <w:style w:type="paragraph" w:customStyle="1" w:styleId="af8">
    <w:name w:val="段"/>
    <w:pPr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customStyle="1" w:styleId="a4">
    <w:name w:val="文档正文"/>
    <w:basedOn w:val="a"/>
    <w:link w:val="Char1"/>
    <w:pPr>
      <w:adjustRightInd w:val="0"/>
      <w:spacing w:line="480" w:lineRule="exact"/>
      <w:ind w:firstLineChars="200" w:firstLine="480"/>
      <w:textAlignment w:val="baseline"/>
    </w:pPr>
    <w:rPr>
      <w:rFonts w:ascii="宋体" w:eastAsia="宋体"/>
    </w:rPr>
  </w:style>
  <w:style w:type="paragraph" w:customStyle="1" w:styleId="Char10">
    <w:name w:val=" Char1"/>
    <w:basedOn w:val="a"/>
    <w:rPr>
      <w:rFonts w:ascii="Tahoma" w:eastAsia="宋体" w:hAnsi="Tahoma"/>
    </w:rPr>
  </w:style>
  <w:style w:type="paragraph" w:customStyle="1" w:styleId="af9">
    <w:name w:val="表格（小四号字）"/>
    <w:basedOn w:val="a"/>
    <w:pPr>
      <w:adjustRightInd w:val="0"/>
      <w:spacing w:before="40" w:after="40"/>
      <w:jc w:val="center"/>
      <w:textAlignment w:val="baseline"/>
    </w:pPr>
    <w:rPr>
      <w:rFonts w:ascii="Times New Roman"/>
      <w:kern w:val="0"/>
    </w:rPr>
  </w:style>
  <w:style w:type="paragraph" w:customStyle="1" w:styleId="5dashdsddH5PIM5h5SecondSubheadingRomanlistHead">
    <w:name w:val="样式 标题 5dashdsddH5PIM 5h5Second SubheadingRoman listHead..."/>
    <w:basedOn w:val="5"/>
    <w:pPr>
      <w:numPr>
        <w:ilvl w:val="0"/>
        <w:numId w:val="0"/>
      </w:numPr>
    </w:pPr>
  </w:style>
  <w:style w:type="paragraph" w:customStyle="1" w:styleId="afa">
    <w:name w:val="小标题"/>
    <w:basedOn w:val="a"/>
    <w:pPr>
      <w:spacing w:line="360" w:lineRule="auto"/>
      <w:jc w:val="center"/>
    </w:pPr>
    <w:rPr>
      <w:rFonts w:ascii="楷体_GB2312" w:eastAsia="楷体_GB2312" w:hAnsi="Georgia"/>
      <w:sz w:val="32"/>
    </w:rPr>
  </w:style>
  <w:style w:type="paragraph" w:customStyle="1" w:styleId="afb">
    <w:name w:val="题头内容"/>
    <w:basedOn w:val="a"/>
    <w:pPr>
      <w:adjustRightInd w:val="0"/>
      <w:spacing w:before="120" w:after="120" w:line="312" w:lineRule="atLeast"/>
      <w:ind w:right="879" w:firstLine="839"/>
      <w:jc w:val="center"/>
      <w:textAlignment w:val="baseline"/>
    </w:pPr>
    <w:rPr>
      <w:rFonts w:ascii="黑体" w:eastAsia="黑体"/>
      <w:kern w:val="0"/>
      <w:sz w:val="32"/>
    </w:rPr>
  </w:style>
  <w:style w:type="paragraph" w:customStyle="1" w:styleId="CharCharCharCharCharChar0">
    <w:name w:val="段 Char Char Char Char Char Char"/>
    <w:pPr>
      <w:autoSpaceDE w:val="0"/>
      <w:autoSpaceDN w:val="0"/>
      <w:ind w:firstLineChars="200" w:firstLine="420"/>
      <w:jc w:val="both"/>
    </w:pPr>
    <w:rPr>
      <w:rFonts w:ascii="宋体"/>
      <w:kern w:val="2"/>
      <w:sz w:val="21"/>
    </w:rPr>
  </w:style>
  <w:style w:type="paragraph" w:customStyle="1" w:styleId="CharChar7Char">
    <w:name w:val=" Char Char7 Char"/>
    <w:basedOn w:val="a"/>
    <w:pPr>
      <w:spacing w:line="360" w:lineRule="auto"/>
    </w:pPr>
    <w:rPr>
      <w:rFonts w:ascii="宋体" w:eastAsia="宋体" w:hAnsi="宋体"/>
      <w:sz w:val="22"/>
    </w:rPr>
  </w:style>
  <w:style w:type="paragraph" w:styleId="afc">
    <w:name w:val="Body Text Indent"/>
    <w:basedOn w:val="a"/>
    <w:pPr>
      <w:spacing w:after="120"/>
      <w:ind w:left="420"/>
    </w:pPr>
  </w:style>
  <w:style w:type="paragraph" w:customStyle="1" w:styleId="afd">
    <w:name w:val="正文图标题"/>
    <w:basedOn w:val="a"/>
    <w:next w:val="a4"/>
    <w:pPr>
      <w:numPr>
        <w:numId w:val="6"/>
      </w:numPr>
      <w:jc w:val="center"/>
    </w:pPr>
    <w:rPr>
      <w:rFonts w:ascii="宋体" w:eastAsia="宋体"/>
    </w:rPr>
  </w:style>
  <w:style w:type="paragraph" w:customStyle="1" w:styleId="a5">
    <w:name w:val="表头"/>
    <w:basedOn w:val="a"/>
    <w:link w:val="Char0"/>
    <w:pPr>
      <w:keepNext/>
      <w:autoSpaceDE w:val="0"/>
      <w:autoSpaceDN w:val="0"/>
      <w:adjustRightInd w:val="0"/>
      <w:ind w:leftChars="200" w:left="560"/>
      <w:jc w:val="left"/>
      <w:textAlignment w:val="bottom"/>
    </w:pPr>
    <w:rPr>
      <w:sz w:val="28"/>
    </w:rPr>
  </w:style>
  <w:style w:type="paragraph" w:customStyle="1" w:styleId="CharCharCharCharChar0">
    <w:name w:val="二级条标题 Char Char Char Char Char"/>
    <w:basedOn w:val="CharCharChar1"/>
    <w:next w:val="CharCharCharCharCharChar0"/>
    <w:pPr>
      <w:numPr>
        <w:ilvl w:val="3"/>
      </w:numPr>
      <w:outlineLvl w:val="3"/>
    </w:pPr>
    <w:rPr>
      <w:kern w:val="0"/>
      <w:sz w:val="24"/>
      <w:lang w:val="en-US" w:eastAsia="zh-CN"/>
    </w:rPr>
  </w:style>
  <w:style w:type="paragraph" w:customStyle="1" w:styleId="6CharCharChar">
    <w:name w:val="6 Char Char Char"/>
    <w:basedOn w:val="a"/>
    <w:pPr>
      <w:widowControl/>
      <w:spacing w:beforeLines="100" w:after="160" w:line="240" w:lineRule="exact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052">
    <w:name w:val="样式 文档正文 + 段后: 0.5 行2"/>
    <w:basedOn w:val="a4"/>
    <w:pPr>
      <w:spacing w:afterLines="50" w:line="480" w:lineRule="atLeast"/>
      <w:ind w:firstLineChars="0" w:firstLine="567"/>
    </w:pPr>
    <w:rPr>
      <w:rFonts w:ascii="仿宋_GB2312" w:eastAsia="仿宋_GB2312"/>
    </w:rPr>
  </w:style>
  <w:style w:type="paragraph" w:customStyle="1" w:styleId="afe">
    <w:name w:val="正文标号"/>
    <w:basedOn w:val="a"/>
    <w:pPr>
      <w:tabs>
        <w:tab w:val="left" w:pos="1270"/>
      </w:tabs>
      <w:spacing w:after="180" w:line="310" w:lineRule="auto"/>
      <w:ind w:left="1270" w:right="210" w:hanging="420"/>
    </w:pPr>
    <w:rPr>
      <w:rFonts w:ascii="Times New Roman" w:eastAsia="宋体"/>
      <w:sz w:val="21"/>
    </w:rPr>
  </w:style>
  <w:style w:type="paragraph" w:styleId="70">
    <w:name w:val="toc 7"/>
    <w:basedOn w:val="a"/>
    <w:next w:val="a"/>
    <w:pPr>
      <w:ind w:left="1440"/>
      <w:jc w:val="left"/>
    </w:pPr>
    <w:rPr>
      <w:rFonts w:ascii="Times New Roman"/>
      <w:sz w:val="18"/>
    </w:rPr>
  </w:style>
  <w:style w:type="paragraph" w:customStyle="1" w:styleId="8CharCharCharCharCharCharChar">
    <w:name w:val="8 Char Char Char Char Char Char Char"/>
    <w:basedOn w:val="aff"/>
    <w:pPr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</w:rPr>
  </w:style>
  <w:style w:type="paragraph" w:styleId="11">
    <w:name w:val="index 1"/>
    <w:basedOn w:val="a"/>
    <w:next w:val="a"/>
    <w:rPr>
      <w:rFonts w:ascii="Times New Roman" w:eastAsia="宋体"/>
      <w:sz w:val="21"/>
    </w:rPr>
  </w:style>
  <w:style w:type="paragraph" w:customStyle="1" w:styleId="CharCharCharCharChar">
    <w:name w:val="文档正文 Char Char Char Char Char"/>
    <w:basedOn w:val="a"/>
    <w:link w:val="CharCharCharCharCharChar1"/>
    <w:pPr>
      <w:adjustRightInd w:val="0"/>
      <w:spacing w:line="480" w:lineRule="exact"/>
      <w:ind w:firstLine="567"/>
      <w:textAlignment w:val="baseline"/>
    </w:pPr>
    <w:rPr>
      <w:rFonts w:eastAsia="宋体"/>
    </w:rPr>
  </w:style>
  <w:style w:type="paragraph" w:styleId="ac">
    <w:name w:val="annotation text"/>
    <w:basedOn w:val="a"/>
    <w:pPr>
      <w:spacing w:line="360" w:lineRule="auto"/>
      <w:jc w:val="left"/>
    </w:pPr>
  </w:style>
  <w:style w:type="paragraph" w:styleId="51">
    <w:name w:val="List Bullet 5"/>
    <w:basedOn w:val="a"/>
    <w:pPr>
      <w:numPr>
        <w:numId w:val="7"/>
      </w:numPr>
      <w:tabs>
        <w:tab w:val="left" w:pos="2040"/>
      </w:tabs>
    </w:pPr>
    <w:rPr>
      <w:rFonts w:ascii="Times New Roman" w:eastAsia="宋体"/>
      <w:sz w:val="21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ff"/>
    <w:rPr>
      <w:rFonts w:ascii="Tahoma" w:eastAsia="宋体" w:hAnsi="Tahoma"/>
    </w:rPr>
  </w:style>
  <w:style w:type="paragraph" w:customStyle="1" w:styleId="CharCharCharCharCharCharCharCharCharCharCharChar3Char">
    <w:name w:val=" Char Char Char Char Char Char Char Char Char Char Char Char3 Char"/>
    <w:basedOn w:val="a"/>
    <w:pPr>
      <w:spacing w:line="360" w:lineRule="auto"/>
    </w:pPr>
    <w:rPr>
      <w:rFonts w:ascii="宋体" w:eastAsia="宋体" w:hAnsi="宋体"/>
      <w:sz w:val="22"/>
    </w:rPr>
  </w:style>
  <w:style w:type="paragraph" w:customStyle="1" w:styleId="CharChar1Char">
    <w:name w:val="Char Char1 Char"/>
    <w:basedOn w:val="a"/>
    <w:pPr>
      <w:widowControl/>
      <w:tabs>
        <w:tab w:val="left" w:pos="425"/>
      </w:tabs>
      <w:ind w:left="425" w:hanging="425"/>
      <w:jc w:val="left"/>
    </w:pPr>
    <w:rPr>
      <w:rFonts w:ascii="Verdana" w:eastAsia="宋体" w:hAnsi="Verdana"/>
      <w:kern w:val="0"/>
      <w:sz w:val="20"/>
      <w:lang w:eastAsia="en-US"/>
    </w:rPr>
  </w:style>
  <w:style w:type="paragraph" w:customStyle="1" w:styleId="aff0">
    <w:name w:val="样式 文档正文 + 居中"/>
    <w:basedOn w:val="CharCharCharCharChar"/>
    <w:pPr>
      <w:ind w:firstLine="0"/>
      <w:jc w:val="center"/>
    </w:pPr>
  </w:style>
  <w:style w:type="paragraph" w:styleId="90">
    <w:name w:val="toc 9"/>
    <w:basedOn w:val="a"/>
    <w:next w:val="a"/>
    <w:pPr>
      <w:ind w:left="1920"/>
      <w:jc w:val="left"/>
    </w:pPr>
    <w:rPr>
      <w:rFonts w:ascii="Times New Roman"/>
      <w:sz w:val="18"/>
    </w:rPr>
  </w:style>
  <w:style w:type="paragraph" w:styleId="aff1">
    <w:name w:val="List Number"/>
    <w:basedOn w:val="a"/>
    <w:pPr>
      <w:numPr>
        <w:numId w:val="8"/>
      </w:numPr>
      <w:tabs>
        <w:tab w:val="left" w:pos="360"/>
      </w:tabs>
    </w:pPr>
  </w:style>
  <w:style w:type="paragraph" w:styleId="aff2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</w:rPr>
  </w:style>
  <w:style w:type="paragraph" w:customStyle="1" w:styleId="CharChar1">
    <w:name w:val="段 Char Char"/>
    <w:pPr>
      <w:autoSpaceDE w:val="0"/>
      <w:autoSpaceDN w:val="0"/>
      <w:ind w:firstLineChars="200" w:firstLine="420"/>
      <w:jc w:val="both"/>
    </w:pPr>
    <w:rPr>
      <w:rFonts w:ascii="宋体"/>
      <w:kern w:val="2"/>
      <w:sz w:val="21"/>
    </w:rPr>
  </w:style>
  <w:style w:type="paragraph" w:customStyle="1" w:styleId="La0b">
    <w:name w:val="La0b"/>
    <w:basedOn w:val="a"/>
    <w:pPr>
      <w:numPr>
        <w:numId w:val="9"/>
      </w:numPr>
      <w:tabs>
        <w:tab w:val="clear" w:pos="960"/>
        <w:tab w:val="left" w:pos="189"/>
      </w:tabs>
      <w:spacing w:after="100" w:line="240" w:lineRule="exact"/>
      <w:ind w:left="0" w:firstLine="0"/>
    </w:pPr>
    <w:rPr>
      <w:rFonts w:ascii="Times New Roman" w:eastAsia="宋体"/>
      <w:b/>
      <w:sz w:val="21"/>
    </w:rPr>
  </w:style>
  <w:style w:type="paragraph" w:customStyle="1" w:styleId="12">
    <w:name w:val="样式1"/>
    <w:basedOn w:val="32"/>
    <w:rPr>
      <w:rFonts w:ascii="仿宋_GB2312"/>
      <w:sz w:val="28"/>
    </w:rPr>
  </w:style>
  <w:style w:type="paragraph" w:customStyle="1" w:styleId="CharCharCharCharCharChar1CharCharCharCharCharCharCharCharCharCharCharCharCharCharCharCharCharCharChar">
    <w:name w:val="Char Char Char Char Char Char1 Char Char Char Char Char Char Char Char Char Char Char Char Char Char Char Char Char Char Char"/>
    <w:basedOn w:val="a"/>
    <w:pPr>
      <w:spacing w:line="360" w:lineRule="auto"/>
    </w:pPr>
    <w:rPr>
      <w:rFonts w:ascii="宋体" w:eastAsia="宋体" w:hAnsi="宋体"/>
    </w:rPr>
  </w:style>
  <w:style w:type="paragraph" w:customStyle="1" w:styleId="6CharCharChar4Char">
    <w:name w:val="6 Char Char Char4 Char"/>
    <w:basedOn w:val="a"/>
    <w:pPr>
      <w:widowControl/>
      <w:spacing w:beforeLines="100" w:after="160" w:line="240" w:lineRule="exact"/>
      <w:jc w:val="left"/>
    </w:pPr>
  </w:style>
  <w:style w:type="paragraph" w:styleId="13">
    <w:name w:val="toc 1"/>
    <w:basedOn w:val="a"/>
    <w:next w:val="a"/>
    <w:pPr>
      <w:tabs>
        <w:tab w:val="left" w:pos="720"/>
        <w:tab w:val="right" w:leader="dot" w:pos="9628"/>
      </w:tabs>
      <w:spacing w:before="120" w:after="120"/>
      <w:jc w:val="left"/>
    </w:pPr>
    <w:rPr>
      <w:rFonts w:ascii="Times New Roman" w:eastAsia="宋体" w:hAnsi="黑体"/>
      <w:caps/>
      <w:kern w:val="16"/>
      <w:lang w:val="en-US" w:eastAsia="zh-CN"/>
    </w:rPr>
  </w:style>
  <w:style w:type="paragraph" w:styleId="aff">
    <w:name w:val="Document Map"/>
    <w:basedOn w:val="a"/>
    <w:pPr>
      <w:shd w:val="clear" w:color="auto" w:fill="000080"/>
    </w:pPr>
    <w:rPr>
      <w:rFonts w:ascii="宋体"/>
    </w:rPr>
  </w:style>
  <w:style w:type="paragraph" w:styleId="40">
    <w:name w:val="toc 4"/>
    <w:basedOn w:val="a"/>
    <w:next w:val="a"/>
    <w:pPr>
      <w:ind w:left="720"/>
      <w:jc w:val="left"/>
    </w:pPr>
    <w:rPr>
      <w:rFonts w:ascii="Times New Roman"/>
      <w:sz w:val="18"/>
    </w:rPr>
  </w:style>
  <w:style w:type="paragraph" w:styleId="20">
    <w:name w:val="List Number 2"/>
    <w:basedOn w:val="a"/>
    <w:link w:val="2Char"/>
    <w:pPr>
      <w:numPr>
        <w:numId w:val="10"/>
      </w:numPr>
      <w:tabs>
        <w:tab w:val="left" w:pos="1179"/>
      </w:tabs>
      <w:spacing w:line="480" w:lineRule="exact"/>
    </w:pPr>
    <w:rPr>
      <w:rFonts w:eastAsia="宋体"/>
    </w:rPr>
  </w:style>
  <w:style w:type="paragraph" w:styleId="aff3">
    <w:name w:val="List Bullet"/>
    <w:basedOn w:val="a"/>
    <w:pPr>
      <w:numPr>
        <w:numId w:val="11"/>
      </w:numPr>
      <w:tabs>
        <w:tab w:val="left" w:pos="360"/>
      </w:tabs>
    </w:pPr>
    <w:rPr>
      <w:rFonts w:ascii="Times New Roman" w:eastAsia="宋体"/>
      <w:sz w:val="21"/>
    </w:rPr>
  </w:style>
  <w:style w:type="paragraph" w:customStyle="1" w:styleId="aff4">
    <w:name w:val="图内文字"/>
    <w:basedOn w:val="afc"/>
    <w:pPr>
      <w:adjustRightInd w:val="0"/>
      <w:spacing w:after="0" w:line="260" w:lineRule="exact"/>
      <w:ind w:left="0"/>
      <w:jc w:val="center"/>
      <w:textAlignment w:val="baseline"/>
    </w:pPr>
    <w:rPr>
      <w:rFonts w:ascii="Times New Roman" w:eastAsia="宋体"/>
      <w:kern w:val="0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</Words>
  <Characters>382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>Eddie.Yau</Manager>
  <Company>Modern Devices (China) Ltd.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技术规范书点对点应答</dc:title>
  <dc:subject>MSS协同办公1.0省分工程门户目录系统</dc:subject>
  <dc:creator>Alfred.Wei</dc:creator>
  <cp:lastModifiedBy>林洒玛</cp:lastModifiedBy>
  <cp:revision>2</cp:revision>
  <cp:lastPrinted>2009-12-29T06:38:00Z</cp:lastPrinted>
  <dcterms:created xsi:type="dcterms:W3CDTF">2013-01-08T09:35:00Z</dcterms:created>
  <dcterms:modified xsi:type="dcterms:W3CDTF">2013-01-08T09:35:00Z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2052-6.4.0.1855</vt:lpwstr>
  </property>
</Properties>
</file>